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1446" w:firstLineChars="300"/>
        <w:textAlignment w:val="auto"/>
        <w:rPr>
          <w:rFonts w:ascii="宋体" w:cs="宋体" w:eastAsia="宋体" w:hAnsi="宋体" w:hint="eastAsia"/>
          <w:b/>
          <w:bCs/>
          <w:i w:val="false"/>
          <w:iCs w:val="false"/>
          <w:sz w:val="48"/>
          <w:szCs w:val="48"/>
          <w:lang w:val="en-US" w:eastAsia="zh-CN"/>
        </w:rPr>
      </w:pPr>
      <w:r>
        <w:rPr>
          <w:rFonts w:ascii="宋体" w:cs="宋体" w:eastAsia="宋体" w:hAnsi="宋体" w:hint="eastAsia"/>
          <w:b/>
          <w:bCs/>
          <w:i w:val="false"/>
          <w:iCs w:val="false"/>
          <w:sz w:val="48"/>
          <w:szCs w:val="48"/>
          <w:lang w:val="en-US" w:eastAsia="zh-CN"/>
        </w:rPr>
        <w:t>解剖运动系统--骨学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2242" w:firstLineChars="700"/>
        <w:textAlignment w:val="auto"/>
        <w:rPr>
          <w:rFonts w:ascii="宋体" w:cs="宋体" w:eastAsia="宋体" w:hAnsi="宋体" w:hint="eastAsia"/>
          <w:b w:val="false"/>
          <w:bCs w:val="false"/>
          <w:i w:val="false"/>
          <w:iCs w:val="false"/>
          <w:sz w:val="15"/>
          <w:szCs w:val="15"/>
          <w:lang w:val="en-US" w:eastAsia="zh-CN"/>
        </w:rPr>
      </w:pPr>
      <w:r>
        <w:rPr>
          <w:rFonts w:ascii="华文琥珀" w:cs="华文琥珀" w:eastAsia="华文琥珀" w:hAnsi="华文琥珀" w:hint="eastAsia"/>
          <w:b/>
          <w:bCs/>
          <w:i/>
          <w:iCs/>
          <w:sz w:val="32"/>
          <w:lang w:val="en-US" w:eastAsia="zh-CN"/>
        </w:rPr>
        <w:t xml:space="preserve">               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1050" w:firstLineChars="700"/>
        <w:textAlignment w:val="auto"/>
        <w:rPr>
          <w:rFonts w:ascii="宋体" w:cs="宋体" w:eastAsia="宋体" w:hAnsi="宋体" w:hint="eastAsia"/>
          <w:b w:val="false"/>
          <w:bCs w:val="false"/>
          <w:i w:val="false"/>
          <w:iCs w:val="false"/>
          <w:sz w:val="15"/>
          <w:szCs w:val="15"/>
          <w:lang w:val="en-US" w:eastAsia="zh-CN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1050" w:firstLineChars="700"/>
        <w:textAlignment w:val="auto"/>
        <w:rPr>
          <w:rFonts w:ascii="宋体" w:cs="宋体" w:eastAsia="宋体" w:hAnsi="宋体" w:hint="eastAsia"/>
          <w:b w:val="false"/>
          <w:bCs w:val="false"/>
          <w:i w:val="false"/>
          <w:iCs w:val="false"/>
          <w:sz w:val="15"/>
          <w:szCs w:val="15"/>
          <w:lang w:val="en-US" w:eastAsia="zh-CN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  <w:b/>
          <w:bCs/>
        </w:rPr>
        <w:t>一、名词解释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1、翼点2、肋弓3、胸骨角  4、腹股沟韧带5、斜角肌间隙6、*腕管7、*股三角8、*三边孔9、腹股沟管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firstLine="3570" w:firstLineChars="1700"/>
        <w:textAlignment w:val="auto"/>
        <w:rPr>
          <w:rFonts w:ascii="华文琥珀" w:cs="华文琥珀" w:eastAsia="华文琥珀" w:hAnsi="华文琥珀" w:hint="eastAsia"/>
          <w:lang w:val="en-US" w:eastAsia="zh-CN"/>
        </w:rPr>
      </w:pPr>
      <w:r>
        <w:rPr>
          <w:rFonts w:ascii="华文琥珀" w:cs="华文琥珀" w:eastAsia="华文琥珀" w:hAnsi="华文琥珀" w:hint="eastAsia"/>
          <w:lang w:val="en-US" w:eastAsia="zh-CN"/>
        </w:rPr>
        <w:t>解释</w:t>
      </w:r>
    </w:p>
    <w:p>
      <w:pPr>
        <w:pStyle w:val="style0"/>
        <w:pageBreakBefore w:val="false"/>
        <w:widowControl w:val="false"/>
        <w:numPr>
          <w:ilvl w:val="0"/>
          <w:numId w:val="1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翼点：在颞窝前下部，由额、顶、颞、蝶四骨汇合后所构成的“H”形的缝，称翼点。此处骨质薄弱，内面恰好有脑膜中动脉前支通过，损伤后可致硬脑膜外血肿。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2、肋弓：第8~10对肋的肋软骨依次与上位肋软骨相连而形成的软骨弓，软骨之间可形成软骨间关节。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胸骨角：胸骨柄与胸骨体相接处所形成的微向前突的横嵴，称胸骨角，其两侧平对第2肋，是记数肋的标志。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腹股沟韧带：腹外斜肌腱膜下缘卷曲、增厚，张于髂前上棘与耻骨结节之间，形成腹股沟韧带。腹股沟韧带的内侧端有一小部分腱纤维又转而向后下方移行，转折部分叫做陷窝韧带或腔隙韧带；止于耻骨梳的部分叫做耻骨梳韧带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2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斜角肌间隙：由第一肋上面与前、中斜角肌共同围成的三角形间隙，有锁骨下动脉和臂丛通过。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2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腕管：位于腕掌侧，由屈肌支持带（腕横韧带）和腕骨沟共同围成。管内有指浅、指深屈肌腱、拇长屈肌腱和正中神经通过。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2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股三角：位于股前内侧区上1/3部，由腹股沟韧带下缘、缝匠肌内侧缘和长收肌的内侧缘共同围成的底朝向上、尖朝向下的倒三角形，下角续收肌管。该三角的后壁自外向内依次为：骼腰肌、耻骨肌、长收肌及其筋膜。三角内有股神经及其分支；股动脉及其分支；股静脉及其属支；股管及淋巴结和脂肪等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2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三边孔：由肩胛下肌（或小圆肌）下缘、大圆肌上缘与肱三头肌长头内侧缘所围成的孔，称三边孔，有旋肩胛血管通过。腋窝借此孔可与肩胛下区相交通。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9、腹股沟管：位于腹股沟韧带内侧半上方，由外上斜向内下方，长约4.5cm。内口为腹股沟管深环；即腹横筋膜向外的突口，位于腹股沟韧带中点上方约1.5cm；外口为腹股沟管浅环。腹股沟管的前壁为腹外斜肌腱膜和腹内斜肌的起始部；后壁为腹股沟镰和腹横筋膜；上壁为腹内斜肌和腹横肌的弓状下缘；下壁为腹股沟韧带。腹股沟管内男性有精索、女性有子宫圆韧带通过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二   填空题</w:t>
      </w: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骨按其形态可分为_____、_____、_____和_____四类。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骨主要由_____、_____和_____构成，此外还有_____、_____和淋巴管等，其中具有造血功能的是_____。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典型的椎骨由前方的_____和后方的_____两部分组成， 两者借_____相连。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典型椎骨的椎弓具有_____个突起，即伸向上、下方成对的_____、_____，伸向外侧的_____和伸向后方的_____。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椎体与椎弓围成的孔叫做_____，它们彼此上下连续、组合形成_____。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颈椎中，其棘突较长，末端不分叉，且直接位于皮下的是_____，是_____椎骨的标志。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第一颈椎又名_____，呈环形，只由_____、_____和两侧的_____组成。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胸椎椎体呈_____形，其棘突向_____倾斜，呈_____状互相掩盖，胸椎横突末端前方和椎体侧方后部分别有_____和_____，分别与_____、_____构成_____和_____关节。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腰椎的典形特点为：椎体_____，棘突_____，呈_____状_____后伸。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骶骨由_____块骶椎融合而成。第一骶椎椎体前面的上部向前突出的部分叫做_____；骶骨后面隆凸，在正中线上有一由棘突融合成的纵嵴叫做_____，该嵴的外侧有骶椎横突融合形成的_____，外侧肥厚有关节面叫做_____，与_____骨的_____面构成关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骶骨中央的骶管于前、后方分别借_____和_____通向盆腔和臀部后面，上方与_____相通，下方开放的孔叫做_____。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脊柱有四个生理性弯曲，即_____、_____、_____和_____，其中_____、_____凹向前，_____、_____凹向后。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胸廓上口由_____，_____和_____构成，下口则由_____，_____，_____，_____和_____构成。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胸骨分为三部分，自上而下依次是_____，_____和_____。</w:t>
      </w:r>
      <w:r>
        <w:rPr>
          <w:rFonts w:hint="eastAsia"/>
          <w:lang w:val="en-US" w:eastAsia="zh-CN"/>
        </w:rPr>
        <w:t xml:space="preserve"> 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  <w:lang w:val="en-US" w:eastAsia="zh-CN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胸骨体的侧缘有与_____肋软骨形成关节的_____。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典型肋骨后端的形态应包括_____、_____和_____。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肋沟位于肋的内侧面近____处，对肋间的_____、_____有保护作用。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肋的后端借_____关节和_____关节与胸椎相连。在前方第一肋与胸骨的_____连结；2~7肋与胸骨的_____连结；第8~10肋借_____依次连于上位肋软骨，构成_____。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肱骨上端前面外上方、内下方分别有_____和_____，该二结构分别各自向下方延续为一骨嵴叫做_____和_____，两者之间的沟叫做_____，有_____位于其中。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锁骨呈_____形弯曲，其内侧端膨大为_____；外侧部扁平叫做_____，与_____的_____形成关节。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肩胛骨为三角形的扁骨，腹侧面（前面）为一浅窝，称为_____，后面有一横置的骨嵴叫做_____，该结构的上、下方分别为_____、_____。    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3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肩胛骨的外侧角肥厚，有一梨形的浅窝，称为关节盂，与____相关节，关节盂的上、下方分别有____和____结节。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23．肱骨中部外侧有一三角形的粗糙的骨面，叫做_____，此结构的后方有一自内上斜向外下的_____沟，有_____通过。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24．肱骨下端为一扁突，该突的内侧和外侧最突出的部分分别叫做_____、_____；肱骨下端外侧半球形的具有关节面的部分为_____，内侧呈滑车形的具有关节面的部分叫做____，两者分别与_____和_____形成关节。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在肱骨下端的后面，内上髁与肱骨滑车间的深沟叫做_____，供_____通过。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尺骨上端粗大，前面有一半月形深凹称为_____，与_____相关节，该切迹上、下方的突起分别为_____、_____，后者的下方有一粗糙的隆起为_____；尺骨的下端为尺骨头，其后内侧的锥状突起为_____，头的前、后、外有环形的关节面，叫做_____，与桡骨的____相关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桡骨的上端膨大呈圆柱形，为_____，其环形的关节面为_____，上面的凹为_____，它们分别与_____和_____相关节；桡骨下端膨大，下面的关节面叫做_____，与近侧列腕骨的_____、____、____组成的关节头形成_____关节。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远侧列腕骨与_____形成腕掌关节，其中大多角骨与第一掌骨底构成的关节叫做_____。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近侧列腕骨由桡侧向尺侧依次是____、____、____、____，远侧列依次是____、____、____、____；近侧列腕骨中，只有_____不参与桡腕关节的构成。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八块腕骨通过关节、韧带等连接起来，在冠状面上形成了一个供神经、血管、肌腱通过的凹槽叫做_____，该结构尺侧的隆起由_____和_____构成，桡侧隆起则由_____和_____构成，两隆起之间横置的韧带叫做_____。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4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髋骨是一块不规则骨，由_____、_____、_____三块骨共同构成，其汇合处肥厚，外侧有一深窝叫做_____，窝内半月形关节面的部分叫做_____，窝中央的凹陷部分为_____，该窝下部的缺口称为____，正常被_____韧带封闭。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32．髂骨上部扁阔的部分为_____，其上缘肥厚，形成一弓形的嵴叫做_____，该嵴前端的突起叫做_____，后端的突起叫做_____。髂后下棘的下方有一大而深的凹陷叫做_____。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33．坐骨分为_____、_____，两者移行处的后部粗糙、隆起称为_____；坐骨棘的上、下方为两个明显的凹陷，分别叫做____、____，被骶结节韧带和骶棘韧带封闭后分别形成_____、_____。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耻骨上、下支移行处的内侧形成一椭圆形的关节面，叫做_____，两侧者彼此借软骨结合形成_____；耻骨上支的上缘锐薄为_____，该结构内侧的骨突为_____，再向内侧为_____。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髂骨翼内面的浅窝为_____，该窝下界有圆钝的骨嵴称为_____，髂骨翼后部的下方内面有一粗糙的关节面叫做_____，与_____骨的相应关节面形成关节。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股骨上端有朝向内上的股骨头，头顶部的小凹为_____，有_____韧带附着，股骨头向外下狭细的部分为____。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股骨下端肥大，其内、外侧的隆起分别为_____和_____，此二结构彼此结合，其前方有一关节面为_____，后方为深窝叫做_____。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股骨干后面有一条纵行的骨嵴叫做____，该结构上端分叉，向内上延续为____，向外上延续为____，有_____肌附着。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胫骨上端膨大，向内、外侧膨出的部分分别为_____、_____，其上面各有关节面，叫做_____，该二关节面之间的隆起为_____，隆起的前、后方的凹陷叫做____、____，分别是____和____的起始部位。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>胫骨下端的下面为_____，向内下方伸出的突起为____，该结构的外侧是一关节面，参与_____关节的构成；胫骨下端的外侧有一切迹，叫做____，与____借韧带连结。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胫骨外侧髁的外下面有一关节面，叫做____，与____形成____关节。 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numPr>
          <w:ilvl w:val="0"/>
          <w:numId w:val="5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="0" w:leftChars="0" w:firstLine="0" w:firstLineChars="0"/>
        <w:textAlignment w:val="auto"/>
        <w:rPr>
          <w:rFonts w:hint="eastAsia"/>
        </w:rPr>
      </w:pPr>
      <w:r>
        <w:rPr>
          <w:rFonts w:hint="eastAsia"/>
        </w:rPr>
        <w:t xml:space="preserve">腓骨的下端稍膨大，叫做____，其内侧面是一光滑的关节面，参与_____关节的构成。 </w:t>
      </w:r>
    </w:p>
    <w:p>
      <w:pPr>
        <w:pStyle w:val="style0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ind w:leftChars="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43．腓骨上端膨大叫做____，与____骨的_____关节面形成____关节。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44．足跗骨共有____块，它们是____、____、____、____、____、____和____，其中____骨的上面有滑车状的关节面，参与距小腿关节的构成。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45．脑颅骨共有____块，其中主要参与颅前窝构成的骨有____、____；参与颅中窝构成的骨有____、____；而参与颅后窝构成的骨则主要是____和____。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46．脑颅骨中，含气的骨包括____、____和____骨，其所含的空腔分别叫做____、____和____。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47．面颅骨中，成对的骨有____、_____、____、____、____和____，不成对的骨有_____、_____、____，其中含气的骨为_____，其体内的空腔叫做_____，容积大约为_____ml。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48．参与鼻腔外侧壁构成的面颅骨主要有____、____和____；参与鼻腔内侧壁构成的骨主要有____、____；鼻后孔则是由____、____、____围成的。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49．骨腭的前2/3是由_____骨的____构成的，后1/3则是由____骨的____构成的。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50．眶尖有内、外两个通向颅中窝的通道，它们分别是____和____。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51． 眶的下壁与内侧壁结合处的前方、上壁与外侧壁结合处的前方有两个凹陷分别叫做____和____，前者容纳____，后者则有____位于其中。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52．颅中窝的重要孔裂除颈动脉管内口（破裂孔）外还有_____、_____、_____和_____；颅后窝的重要孔裂有____、____、____和____。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53．上颌骨由体向上、下、内、外伸出四个突起，四个突起分别是_____、_____、_____和_____，体内的空腔为____。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 xml:space="preserve">54．蝶骨位于____的中央，由_____、_____、_____和_____四部分构成，蝶骨前方接_____和_____骨，后方接_____和_____骨。 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55．蝶骨小翼与大翼之间的裂隙为_____；小翼根部的孔为_____，有_____通过。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56．颞骨由____、____、____和____四部分构成，其中伸向前内方参与构成颅底的结构是____；含气的部分是____；参与构成颅腔侧壁的是_____；位于骨性外耳道外侧部前下后方的是_____。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57．下颌骨分一体两支，下颌支与体交界处形成一向后下的突起的角，叫做_____，下颌支内面中央有一孔叫做_____，供_____和_____通过，下颌支下份后部的内、外侧面粗糙为_____和_____，是_____和_____肌的抵止处；下颌骨体的上缘部分为_____，容纳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58．下颌支的上部有前、后两个突起，前方的为____，有_____肌抵止；后方的是____，上端膨大的部分是_____，与_____的_____和_____共同形成颞下颌关节。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 xml:space="preserve">59．舌骨呈蹄铁形，位于_____与_____之间，中间部分肥厚为_____，向后上伸出的短突为_____，向后外延伸的长突为_____。 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60．筛骨整体呈“巾”字形，在中线上，向上、下突出的部分分别为_____、_____；两侧的膨大部为筛骨体，体向内侧的上、下两个突起分别为_____、_____；体内的空腔为_____。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61．腭骨呈“L”形，分_____和_____两部，其中组成骨腭后份的是_____，组成鼻腔后份外侧壁的是_____。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62．颧弓是由_____骨的_____突和_____骨的_____突结合构成的。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63． 两侧下颌骨体结合处的后面、下部中线上，有四个小骨棘，叫做____，是_____和_____肌的起始处。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64．在颅底部的内面有若干孔裂，其中供三叉神经分支通过的有_____、_____、_____；供动眼、滑车神经通过的有_____；供舌咽神经、迷走神经、副神经及颈内静脉通过的有_____；供舌下神经、前庭蜗神经通过的分别有_____、_____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65．翼点是_____、_____、_____和_____四块骨的结合处。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三、单项选择题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（一） 骨学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1、下列各骨中，不属于长骨的是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A．指骨 B．桡骨C．跖骨　D．肋骨 E．股骨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2、下列各骨中，属于短骨的是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A．跖骨 B．跗骨C．掌骨　D．趾骨 E．骶骨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3、骨质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A．由骨密质构成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B．由骨松质构成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C．由骨小梁构成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D．骨密质配布于骨的表面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E．骨密质在椎体表面较厚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4、骨膜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A．覆盖于新鲜骨的表面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B．由疏松结缔组织构成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C．对骨的营养和再生有重要作用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D．只有在骨外膜中才有成骨细胞和破骨细胞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E．只有在骨内膜中才有成骨细胞和破骨细胞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left"/>
        <w:textAlignment w:val="auto"/>
        <w:rPr>
          <w:rFonts w:hint="eastAsia"/>
        </w:rPr>
      </w:pPr>
      <w:r>
        <w:rPr>
          <w:rFonts w:hint="eastAsia"/>
        </w:rPr>
        <w:t>5、骨髓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A. 只充填于长骨的髓腔内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B. 胎儿、幼儿的骨髓均是红骨髓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C. 黄骨髓仍有部分造血机能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D. 黄骨髓永远不能转化为红骨髓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E. 成年后，髂骨、胸骨内的骨髓将转化为黄骨髓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6、躯干骨包括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A．椎骨、胸骨和锁骨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B．24块椎骨、1块骶骨、1块尾骨、1块胸骨和12对肋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C．椎骨、肋和锁骨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D．椎骨、肋软骨和锁骨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E．椎骨、肋骨和胸骨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7、有关椎骨特征的描述，正确的是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A．颈椎棘突均分叉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B．颈椎均有横突孔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C．第6颈椎棘突长，不分叉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D．胸椎棘突细长，水平伸向后方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E．腰椎关节突呈冠状位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8、有关椎骨的描述，错误的是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A．胸椎有肋凹和横突肋凹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B．胸椎棘突较长，向后下倾斜，呈叠瓦状排列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C．第7颈椎横突的前方有颈动脉结节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D．寰椎呈环形，无椎体、棘突和关节突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E．枢椎椎体上有伸向上方的齿突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9、骶骨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A. 由4块骶椎融合而成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B. 呈三角形，盆面隆凸、背面凹陷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C. 骶管麻醉时，常以骶角作为寻找骶管裂孔的体表标志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D. 岬是位于骶骨上缘中份后方的突起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E. 骶前、后孔与骶管不完全相通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10、胸骨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A．属于不规则骨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B．分胸骨柄和胸骨体两部分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C．与胸骨直接连接的肋共8对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D．胸骨角平对第2肋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E．胸骨柄两侧有颈静脉切迹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11、肋骨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A．属于长骨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B．分为真肋和假肋两部分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C．肋结节与胸椎的肋凹相关节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D．肋头与胸椎的横突肋凹相关节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E．除第一肋外，肋体分上、下两缘及内、外两面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12、第1肋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A．属短骨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B．分上下两缘、内外两面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C．无肋角和肋沟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D．锁骨下静脉压迹位于前斜角肌结节的后方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E．锁骨下动脉压迹位于前斜角肌结节的前方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13、不属于脑颅骨的骨是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A．额骨  B．蝶骨 C．颞骨 D．舌骨  E．筛骨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14、属于成对的颅骨是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A．犁骨   B．舌骨 C．蝶骨 D．上颌骨 E．筛骨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15、有关下颌骨的描述，错误的是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A．分一体两支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B．下颌体上缘为牙槽弓，下缘为下颌底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C．下颌支末端有两个突起，前方的是髁突，后方的为冠突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D．下颌头位于髁突末端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E．下颌角位于下颌支后缘与下颌底相交处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16、下列何者属于颅中窝的结构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A．视神经管  B．内耳门 C．颈静脉孔  D．筛孔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E．舌下神经管内口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17、圆孔位于下列何骨上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A．颞骨  B．额骨  C．筛骨 D．蝶骨  E．上颌骨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18、中鼻甲属于下列何骨的结构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A．上颌骨  B．蝶骨  C．筛骨 D．犁骨    E．鼻骨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19、鼻泪管开口于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A．上鼻道 B．中鼻道 C．下鼻道 D．泪囊侧壁  E．上颌窦侧壁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20、不开口于中鼻道的鼻旁窦是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A．额窦      B．上颌窦  C．筛窦前群  D．筛窦中群E．筛窦后群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21、在直立姿势下，最不易引流的鼻旁窦是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A．上颌窦  B．额窦  C．蝶窦  D．筛窦前、中群  E．筛窦的后群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22、有关新生儿颅特征的描述，错误的是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A．脑颅比面颅大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B．脑、感觉器官发育早，但咀嚼、呼吸器官不发达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C．前囟呈菱形，生后1~2岁闭合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D．后囟位于矢状缝与人字缝会合处，呈三角形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E．眉弓及眉间发育较快，故明显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23、前囟的闭合时间，正确的是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A．生后不久闭合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B．生后1~2岁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C．出生前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D．3~4岁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E．生后半年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24、有关锁骨的描述，错误的是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A．呈“~”形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B．内侧2/3凸向前，外侧1/3凸向后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C．全长可在体表扪到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D．锁骨骨折多发生在中、内1/3交界处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E．胸骨端粗大，肩峰端扁平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25、有关肩胛骨的描述，错误的是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A. 肩峰为肩胛冈最向外突出的部分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B. 位于第2~7肋骨的背面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C. 喙突与肩胛冈的外侧端相延续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D. 为三角形的扁骨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E. 肩胛冈、喙突均可在体表扪到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26、肱骨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A．上端与体交界处较细，称解剖颈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B．肱骨体后面中部有一自外上斜向内下的浅沟，称桡神经沟          　　　　　　　　　　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C．肱骨小头位于肱骨滑车的内侧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D．内上髁后方有一浅沟，称尺神经沟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E．小结节位于肱骨上端的外侧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27、有关尺骨的描述，正确的是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A．上端的内侧有尺神经沟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B．上端的内侧有尺切迹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C．尺骨茎突位于尺骨下端的外侧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D．冠突位于滑车切迹的后上方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E．以上均不正确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28、有关桡骨的描述，正确的是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A．上端的外侧有桡切迹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B．体的中部有桡神经沟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C．下端的内侧有尺切迹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D．茎突位于桡骨下端内侧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E．以上均不正确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29、有关手骨的描述，正确的是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A．掌骨属于短骨，共有５块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B．由7块腕骨和14块指骨组成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C．共由28块骨组成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D．指骨可分底、体、头三部分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E．以上均不正确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30、有关髋骨的描述，正确的是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A．属于扁骨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B．由髂骨、坐骨、耻骨构成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C．髂骨、坐骨、耻骨融合在一起，共同围成闭孔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D．髂结节位于髂前上棘的后内侧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E．耻骨结节位于耻骨梳后面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31、有关坐骨的描述，正确的是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A．坐骨大切迹位于坐骨棘下方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B．坐骨小孔由坐骨小切迹和骶棘韧带围成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C．坐骨结节为坐骨最低部，可在体表扪到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D．坐骨构成髋骨后上部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E．无上述情况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32、耻骨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A．构成髋骨后下部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B．分耻骨体和耻骨支两部分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C．耻骨体构成髋臼的大部分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D．耻骨嵴位于耻骨梳与耻骨结节之间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E．耻骨结节位于耻骨梳与耻骨嵴之间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33、髂骨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A．构成髋骨的前下部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B．分髂骨体和髂骨翼两部分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C．髂结节位于髂后上棘前方5~7cm处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D．坐骨大切迹位于坐骨棘下方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 髂骨翼外面的凹陷称髂窝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34、股骨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A．是人体最长最结实的长骨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B．长度约占身高的1/3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C．大转子位于颈、体连接处的下方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D．转子间嵴位于大、小转子间的前方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E．收肌结节位于股骨外上髁的上方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35、胫、腓骨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A．胫骨下端有一突起称外踝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B．胫骨下端的外侧面有腓关节面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C．腓骨下端有一突起称外踝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D．腓骨无任何负重功能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E．腓关节面位于胫骨内侧髁后下方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36、关于足骨的描述，正确的是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A．跗骨有8块，大部分属短骨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B．除小趾外，其它各趾均有3节趾骨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C．距骨滑车与腓骨构成踝关节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D．距骨上面有前宽后窄的关节面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E．无上述情况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37、不能在体表扪到的结构是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A．髌骨 B．股骨大转子 C．腓骨头 D．髂前上棘   E．坐骨棘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bookmarkStart w:id="0" w:name="_GoBack"/>
    <w:bookmarkEnd w:id="0"/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</w:p>
    <w:p>
      <w:pPr>
        <w:pStyle w:val="style1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jc w:val="center"/>
        <w:textAlignment w:val="auto"/>
        <w:rPr>
          <w:rFonts w:ascii="宋体" w:cs="宋体" w:eastAsia="宋体" w:hAnsi="宋体" w:hint="eastAsia"/>
        </w:rPr>
      </w:pPr>
      <w:r>
        <w:rPr>
          <w:rFonts w:ascii="宋体" w:cs="宋体" w:eastAsia="宋体" w:hAnsi="宋体" w:hint="eastAsia"/>
        </w:rPr>
        <w:t>答案部分</w:t>
      </w:r>
    </w:p>
    <w:p>
      <w:pPr>
        <w:pStyle w:val="style0"/>
        <w:pageBreakBefore w:val="false"/>
        <w:widowControl w:val="false"/>
        <w:numPr>
          <w:ilvl w:val="0"/>
          <w:numId w:val="6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运动系统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二．  填充题答案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（一）、骨学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1. 长骨、短骨、扁骨、不规则骨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2. 骨质、骨膜、骨髓、血管、神经 红骨髓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3. 椎体、椎弓、椎弓根、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4. 七个、上关节突、下关节突、横突、棘突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5. 椎孔、椎管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6. 隆椎（第7颈椎）、计数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7. 寰椎、前弓、后弓、侧块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8. 心、后下、叠瓦、横突肋凹、肋凹、肋结节、肋头、肋横突关节、肋头关节、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9. 粗壮、宽短、板、水平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10. 五、岬、骶正中嵴、骶外侧嵴、耳状面、髂、耳状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11.骶前孔、骶后孔、椎管、骶管裂孔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12.颈曲、胸曲、腰曲、骶曲、胸曲、骶曲、颈曲、腰曲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13.第一胸椎、第一对肋、胸骨柄上缘、第十二胸椎、第十二对肋、第十一对肋的前端、肋弓、剑突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14.胸骨柄、胸骨体、剑突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15.2~7、肋切迹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16.肋头、肋颈、肋结节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17.下缘、神经、血管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18.肋头关节、肋横突关节、第一肋切迹、肋切迹、肋软骨、肋弓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19.小结节、大结节、大结节嵴、小结节嵴、结节间沟、肱二头肌长头腱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20.S、胸骨端、肩峰端、肩胛骨、肩峰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21.肩胛下窝、肩胛冈、冈上窝、冈下窝、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22.肱骨头、盂上、盂下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23.三角肌粗隆、桡神经、桡神经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24.内上髁、外上髁、肱骨小头、肱骨滑车、桡骨头凹、尺骨的滑车切迹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25.尺神经沟、尺神经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26.滑车切迹、肱骨滑车、鹰嘴、冠突、尺骨粗隆、尺骨茎突、尺骨环状关节面、尺切迹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27. 桡骨头、桡骨头环状关节面、桡骨头凹、尺骨的桡切迹、肱骨小头、腕关节面、手舟骨、月骨、三角骨、桡腕关节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28. 1~5掌骨底、拇指腕掌关节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29. 手舟骨、月骨、三角骨、豌豆骨、大多角骨、小多角骨、头状骨、钩骨、豌豆骨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30. 腕骨沟、豌豆骨、钩骨、手舟骨、大多角骨、腕横韧带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31. 髂骨、 耻骨、坐骨、髋臼、月状面、髋臼窝、髋臼切迹、髋臼横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32. 髂骨翼、髂嵴、髂前上棘、髂后上棘、坐骨大切迹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33. 坐骨体、坐骨支、坐骨结节、坐骨大切迹、坐骨小切迹、坐骨大孔、坐骨小孔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34. 耻骨联合面、耻骨联合、耻骨梳、耻骨结节、耻骨嵴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35. 髂窝、弓状线、耳状面、骶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36. 股骨头凹、股骨头、股骨颈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37. 内侧髁、外侧髁、髌面、髁间窝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38. 粗线、耻骨肌线、臀肌粗隆、臀大肌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39. 内侧髁、外侧髁、上关节面、髁间隆起、髁间前窝、髁间后窝、前交叉韧带、后交叉韧带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40. 踝关节面、内踝、距小腿、腓切迹、腓骨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41. 腓关节面、腓骨头、胫腓关节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42. 外踝、踝关节（距小腿关节）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43. 腓骨头、胫、腓、胫腓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44. 7、距骨、跟骨、足舟骨、第一楔骨、第二楔骨、第三楔骨、骰骨、距骨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45. 8、额骨、筛骨、蝶骨、颞骨、颞骨、枕骨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46. 额骨、蝶骨、筛骨、额窦、蝶窦、筛窦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47.  鼻骨、上颌骨、泪骨、下鼻甲、颧骨、腭骨、犁骨、下颌骨、舌骨、上颌骨、上颌窦、14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48. 下鼻甲、上颌骨、腭骨、筛骨、犁骨、犁骨、蝶骨、腭骨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49. 上颌、腭突、腭骨、水平部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50. 视神经孔、眶上裂、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51.泪囊窝、泪腺窝、泪囊、泪腺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52. 视神经孔、眶上裂、圆孔、卵圆孔、棘孔、枕骨大孔、颈静脉孔、内耳门、舌下神经管内口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53. 额突、牙槽突、腭突、颧突、上颌窦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54. 颅底、蝶骨大翼、蝶骨小翼、翼突、蝶骨体、额骨、筛骨、枕骨、颞骨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55. 眶上裂、视神经管、视神经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56. 岩部、颞鳞、鼓部、乳突、岩部、乳突、颞鳞、鼓部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57. 下颌角、下颌孔、下颌动脉、下牙槽神经、翼肌粗隆、咬肌粗隆、咬肌、翼内肌、牙槽突、下颌牙齿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58. 冠突、颞肌、髁突、下颌头、颞骨、颞下颌窝、关节结节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59. 下颌骨、甲状软骨、舌骨体、舌骨小角、舌骨大角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60. 鸡冠、筛骨垂直板、上鼻甲、中鼻甲、筛窦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61. 水平部、垂直部、水平部、垂直部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62. 颧骨、颞突、颞骨、颧突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63. 颏棘、颏舌骨肌、颏舌肌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64. 眶上裂、圆孔、卵圆孔、眶上裂、颈静脉孔、舌下神经管、内耳门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65. 额骨、顶骨、颞骨、蝶</w:t>
      </w:r>
      <w:r>
        <w:rPr>
          <w:rFonts w:hint="eastAsia"/>
          <w:lang w:val="en-US" w:eastAsia="zh-CN"/>
        </w:rPr>
        <w:t>骨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单选答案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</w:rPr>
      </w:pPr>
      <w:r>
        <w:rPr>
          <w:rFonts w:hint="eastAsia"/>
        </w:rPr>
        <w:t>1 D2 B3 D4 C5 B6 B7B8C9 C10D 11E12C13 D14 D15C16A17 D18 C19 C20 E21 A22 E23 B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/>
      </w:pPr>
      <w:r>
        <w:rPr>
          <w:rFonts w:hint="eastAsia"/>
        </w:rPr>
        <w:t xml:space="preserve">24 D25 C26D27E28C29 D30 B31C32E33 B34 A35 C36 D37 </w:t>
      </w:r>
    </w:p>
    <w:p>
      <w:pPr>
        <w:pStyle w:val="style0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default"/>
          <w:lang w:val="en-US" w:eastAsia="zh-CN"/>
        </w:rPr>
      </w:pPr>
    </w:p>
    <w:sectPr>
      <w:footerReference w:type="default" r:id="rId2"/>
      <w:pgSz w:w="11906" w:h="16838" w:orient="portrait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华文琥珀">
    <w:altName w:val="华文琥珀"/>
    <w:panose1 w:val="020108000400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2"/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/>
              <v:fill/>
              <v:textbox inset="0.0pt,0.0pt,0.0pt,0.0pt" style="mso-fit-shape-to-text:true;">
                <w:txbxContent>
                  <w:p>
                    <w:pPr>
                      <w:pStyle w:val="style32"/>
                      <w:rPr>
                        <w:rFonts w:eastAsia="宋体"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>
    <w:pPr>
      <w:pStyle w:val="style32"/>
      <w:rPr>
        <w:rFonts w:hint="eastAsia"/>
        <w:sz w:val="18"/>
        <w:lang w:val="en-US" w:eastAsia="zh-C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>
      <w:start w:val="5"/>
      <w:numFmt w:val="decimal"/>
      <w:suff w:val="nothing"/>
      <w:lvlText w:val="%1、"/>
      <w:lvlJc w:val="left"/>
      <w:pPr/>
    </w:lvl>
  </w:abstractNum>
  <w:abstractNum w:abstractNumId="1">
    <w:nsid w:val="00000001"/>
    <w:multiLevelType w:val="singleLevel"/>
    <w:tmpl w:val="00000001"/>
    <w:lvl w:ilvl="0">
      <w:start w:val="34"/>
      <w:numFmt w:val="decimal"/>
      <w:suff w:val="nothing"/>
      <w:lvlText w:val="%1．"/>
      <w:lvlJc w:val="left"/>
      <w:pPr/>
    </w:lvl>
  </w:abstractNum>
  <w:abstractNum w:abstractNumId="2">
    <w:nsid w:val="00000002"/>
    <w:multiLevelType w:val="singleLevel"/>
    <w:tmpl w:val="00000002"/>
    <w:lvl w:ilvl="0">
      <w:start w:val="1"/>
      <w:numFmt w:val="decimal"/>
      <w:suff w:val="nothing"/>
      <w:lvlText w:val="%1．"/>
      <w:lvlJc w:val="left"/>
      <w:pPr/>
    </w:lvl>
  </w:abstractNum>
  <w:abstractNum w:abstractNumId="3">
    <w:nsid w:val="00000003"/>
    <w:multiLevelType w:val="singleLevel"/>
    <w:tmpl w:val="00000003"/>
    <w:lvl w:ilvl="0">
      <w:start w:val="1"/>
      <w:numFmt w:val="decimal"/>
      <w:suff w:val="nothing"/>
      <w:lvlText w:val="%1、"/>
      <w:lvlJc w:val="left"/>
      <w:pPr/>
    </w:lvl>
  </w:abstractNum>
  <w:abstractNum w:abstractNumId="4">
    <w:nsid w:val="00000004"/>
    <w:multiLevelType w:val="singleLevel"/>
    <w:tmpl w:val="00000004"/>
    <w:lvl w:ilvl="0">
      <w:start w:val="25"/>
      <w:numFmt w:val="decimal"/>
      <w:suff w:val="nothing"/>
      <w:lvlText w:val="%1．"/>
      <w:lvlJc w:val="left"/>
      <w:pPr/>
    </w:lvl>
  </w:abstractNum>
  <w:abstractNum w:abstractNumId="5">
    <w:nsid w:val="00000005"/>
    <w:multiLevelType w:val="multilevel"/>
    <w:tmpl w:val="00000005"/>
    <w:lvl w:ilvl="0">
      <w:start w:val="1"/>
      <w:numFmt w:val="japaneseCounting"/>
      <w:lvlText w:val="第%1篇"/>
      <w:lvlJc w:val="left"/>
      <w:pPr>
        <w:tabs>
          <w:tab w:val="left" w:leader="none" w:pos="1050"/>
        </w:tabs>
        <w:ind w:left="1050" w:hanging="1050"/>
      </w:pPr>
      <w:rPr>
        <w:rFonts w:hint="eastAsia"/>
      </w:rPr>
    </w:lvl>
    <w:lvl w:ilvl="1">
      <w:start w:val="1"/>
      <w:numFmt w:val="japaneseCounting"/>
      <w:lvlText w:val="%2．"/>
      <w:lvlJc w:val="left"/>
      <w:pPr>
        <w:tabs>
          <w:tab w:val="left" w:leader="none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leader="none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leader="none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leader="none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leader="none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leader="none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leader="none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leader="none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Words>7864</Words>
  <Pages>1</Pages>
  <Characters>9464</Characters>
  <Application>WPS Office</Application>
  <DocSecurity>0</DocSecurity>
  <Paragraphs>458</Paragraphs>
  <ScaleCrop>false</ScaleCrop>
  <LinksUpToDate>false</LinksUpToDate>
  <CharactersWithSpaces>9680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2020-10-28T09:56:00Z</dcterms:created>
  <dc:creator>春江花月夜</dc:creator>
  <lastModifiedBy>PEDM00</lastModifiedBy>
  <dcterms:modified xsi:type="dcterms:W3CDTF">2024-11-25T07:54:34Z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ICV">
    <vt:lpwstr>02af203eac7b44f3930d2125b3dd26d3_23</vt:lpwstr>
  </property>
</Properties>
</file>